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C709" w14:textId="77777777" w:rsidR="00007606" w:rsidRDefault="00000000">
      <w:pPr>
        <w:pStyle w:val="1"/>
        <w:numPr>
          <w:ilvl w:val="0"/>
          <w:numId w:val="2"/>
        </w:numPr>
        <w:ind w:firstLineChars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CAN控制</w:t>
      </w:r>
    </w:p>
    <w:p w14:paraId="15B392DE" w14:textId="77777777" w:rsidR="00007606" w:rsidRDefault="00000000">
      <w:pPr>
        <w:widowControl/>
        <w:snapToGrid w:val="0"/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总线通信波特率：125kbps</w:t>
      </w:r>
    </w:p>
    <w:p w14:paraId="25160606" w14:textId="77777777" w:rsidR="00007606" w:rsidRDefault="00000000">
      <w:pPr>
        <w:widowControl/>
        <w:snapToGrid w:val="0"/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控制器</w:t>
      </w:r>
      <w:r>
        <w:rPr>
          <w:sz w:val="24"/>
          <w:szCs w:val="24"/>
        </w:rPr>
        <w:t>发送报文ID为0x490，</w:t>
      </w:r>
      <w:r>
        <w:rPr>
          <w:rFonts w:hint="eastAsia"/>
          <w:sz w:val="24"/>
          <w:szCs w:val="24"/>
        </w:rPr>
        <w:t>接收</w:t>
      </w:r>
      <w:r>
        <w:rPr>
          <w:sz w:val="24"/>
          <w:szCs w:val="24"/>
        </w:rPr>
        <w:t>报文ID为0x495</w:t>
      </w:r>
      <w:r>
        <w:rPr>
          <w:rFonts w:hint="eastAsia"/>
          <w:sz w:val="24"/>
          <w:szCs w:val="24"/>
        </w:rPr>
        <w:t>；</w:t>
      </w:r>
    </w:p>
    <w:p w14:paraId="58F1D092" w14:textId="77777777" w:rsidR="00007606" w:rsidRDefault="00000000">
      <w:pPr>
        <w:widowControl/>
        <w:snapToGrid w:val="0"/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控制器历史故障报文ID为0x</w:t>
      </w:r>
      <w:r>
        <w:rPr>
          <w:sz w:val="24"/>
          <w:szCs w:val="24"/>
        </w:rPr>
        <w:t>558</w:t>
      </w:r>
    </w:p>
    <w:p w14:paraId="4FDB5A50" w14:textId="77777777" w:rsidR="0000760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接收</w:t>
      </w:r>
      <w:r>
        <w:rPr>
          <w:sz w:val="24"/>
          <w:szCs w:val="24"/>
        </w:rPr>
        <w:t>报文参数定义：</w:t>
      </w:r>
    </w:p>
    <w:tbl>
      <w:tblPr>
        <w:tblpPr w:leftFromText="180" w:rightFromText="180" w:vertAnchor="text" w:horzAnchor="margin" w:tblpXSpec="center" w:tblpY="149"/>
        <w:tblOverlap w:val="never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3086"/>
        <w:gridCol w:w="1456"/>
        <w:gridCol w:w="2279"/>
        <w:gridCol w:w="1215"/>
      </w:tblGrid>
      <w:tr w:rsidR="00007606" w14:paraId="22D103C4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490C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495</w:t>
            </w:r>
          </w:p>
        </w:tc>
        <w:tc>
          <w:tcPr>
            <w:tcW w:w="80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2AA02" w14:textId="77777777" w:rsidR="00007606" w:rsidRDefault="00000000">
            <w:pPr>
              <w:autoSpaceDE w:val="0"/>
              <w:autoSpaceDN w:val="0"/>
              <w:ind w:left="5727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</w:t>
            </w:r>
          </w:p>
        </w:tc>
      </w:tr>
      <w:tr w:rsidR="00007606" w14:paraId="45BD8C5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8A458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BYTE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9B19C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数据名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89BD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分辨率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E876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实际量程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E4D0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偏移量</w:t>
            </w:r>
          </w:p>
        </w:tc>
      </w:tr>
      <w:tr w:rsidR="00007606" w14:paraId="30FAAD8D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E939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FFBF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电机目标转速高字节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207D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1rpm/bit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3F6D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>rpm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32267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rpm</w:t>
            </w:r>
          </w:p>
        </w:tc>
      </w:tr>
      <w:tr w:rsidR="00007606" w14:paraId="5DB382F0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E0B98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AA94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电机目标转速低字节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C702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1rpm/bit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E6F82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>rpm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A0F2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rpm</w:t>
            </w:r>
          </w:p>
        </w:tc>
      </w:tr>
      <w:tr w:rsidR="00007606" w14:paraId="4E179B87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3129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DD302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电机控制器工作指令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D275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2A8F37" w14:textId="77777777" w:rsidR="00007606" w:rsidRDefault="00000000">
            <w:pPr>
              <w:autoSpaceDE w:val="0"/>
              <w:autoSpaceDN w:val="0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Bit1</w:t>
            </w:r>
            <w:r>
              <w:rPr>
                <w:rFonts w:hAnsi="宋体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1-</w:t>
            </w:r>
            <w:r>
              <w:rPr>
                <w:rFonts w:hAnsi="宋体"/>
                <w:sz w:val="24"/>
                <w:szCs w:val="24"/>
              </w:rPr>
              <w:t>工作</w:t>
            </w:r>
          </w:p>
          <w:p w14:paraId="4FC518AE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0-</w:t>
            </w:r>
            <w:r>
              <w:rPr>
                <w:rFonts w:hAnsi="宋体"/>
                <w:sz w:val="24"/>
                <w:szCs w:val="24"/>
              </w:rPr>
              <w:t>停止；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0B409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263BD32B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6773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8456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保留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B8B1C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49353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C4D567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2734C9D3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0F11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CEACD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保留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CA977E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28455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B7642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3A503166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2F634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009B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保留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815512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97818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71016A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5E7FC397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83F37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1386F6BE" wp14:editId="3BB483FB">
                      <wp:simplePos x="0" y="0"/>
                      <wp:positionH relativeFrom="page">
                        <wp:posOffset>-38735</wp:posOffset>
                      </wp:positionH>
                      <wp:positionV relativeFrom="page">
                        <wp:posOffset>243840</wp:posOffset>
                      </wp:positionV>
                      <wp:extent cx="5657215" cy="45085"/>
                      <wp:effectExtent l="635" t="2540" r="0" b="0"/>
                      <wp:wrapNone/>
                      <wp:docPr id="1026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57215" cy="4508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FE61AE" w14:textId="77777777" w:rsidR="00007606" w:rsidRDefault="00007606">
                                  <w:pP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86F6BE" id="矩形 2" o:spid="_x0000_s1026" style="position:absolute;left:0;text-align:left;margin-left:-3.05pt;margin-top:19.2pt;width:445.45pt;height:3.55pt;flip:y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" filled="f" stroked="f">
                      <v:textbox inset="0,0,0,0">
                        <w:txbxContent>
                          <w:p w14:paraId="3FFE61AE" w14:textId="77777777" w:rsidR="00007606" w:rsidRDefault="00007606">
                            <w:pPr>
                              <w:rPr>
                                <w:rFonts w:ascii="宋体" w:hAnsi="宋体" w:hint="eastAsia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20EFA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限制功率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6D36D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39DCCD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8AD5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1W</w:t>
            </w:r>
          </w:p>
        </w:tc>
      </w:tr>
      <w:tr w:rsidR="00007606" w14:paraId="23362DD5" w14:textId="77777777">
        <w:trPr>
          <w:cantSplit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F6CE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15C6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限制功率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C241F2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689DAF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7601F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W</w:t>
            </w:r>
          </w:p>
        </w:tc>
      </w:tr>
    </w:tbl>
    <w:p w14:paraId="70891AB2" w14:textId="77777777" w:rsidR="0000760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发送报文参数定义</w:t>
      </w:r>
      <w:r>
        <w:rPr>
          <w:rFonts w:hint="eastAsia"/>
          <w:sz w:val="24"/>
          <w:szCs w:val="24"/>
        </w:rPr>
        <w:t>：</w:t>
      </w:r>
    </w:p>
    <w:tbl>
      <w:tblPr>
        <w:tblpPr w:leftFromText="180" w:rightFromText="180" w:vertAnchor="text" w:horzAnchor="margin" w:tblpXSpec="center" w:tblpY="149"/>
        <w:tblOverlap w:val="never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459"/>
        <w:gridCol w:w="2723"/>
        <w:gridCol w:w="1361"/>
        <w:gridCol w:w="2012"/>
        <w:gridCol w:w="1516"/>
      </w:tblGrid>
      <w:tr w:rsidR="00007606" w14:paraId="159EB90A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2021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x490</w:t>
            </w:r>
          </w:p>
        </w:tc>
        <w:tc>
          <w:tcPr>
            <w:tcW w:w="76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72E0E" w14:textId="77777777" w:rsidR="00007606" w:rsidRDefault="00000000">
            <w:pPr>
              <w:autoSpaceDE w:val="0"/>
              <w:autoSpaceDN w:val="0"/>
              <w:ind w:left="5727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</w:t>
            </w:r>
          </w:p>
        </w:tc>
      </w:tr>
      <w:tr w:rsidR="00007606" w14:paraId="2F2078AD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2D61F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BYTE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4167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数据名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AE0BD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分辨率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8738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实际量程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4954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偏移量</w:t>
            </w:r>
          </w:p>
        </w:tc>
      </w:tr>
      <w:tr w:rsidR="00007606" w14:paraId="0ED7678A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24630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0B61E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电机实际转速高字节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792D0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1rpm/bit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8822B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>rpm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A952B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rpm</w:t>
            </w:r>
          </w:p>
        </w:tc>
      </w:tr>
      <w:tr w:rsidR="00007606" w14:paraId="429F8E01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BD4E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145FF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电机实际转速低字节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3494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1rpm/bit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0FC11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>rpm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FC9D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rpm</w:t>
            </w:r>
          </w:p>
        </w:tc>
      </w:tr>
      <w:tr w:rsidR="00007606" w14:paraId="2066A59C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7A61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B7F2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控制器状态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5990A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0FF56B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见注释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46E908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6F5EFAE0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C130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21C8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直流母线电压高字节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E2B7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1V/bit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46FAD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0-500V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126FF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0V</w:t>
            </w:r>
          </w:p>
        </w:tc>
      </w:tr>
      <w:tr w:rsidR="00007606" w14:paraId="2FFF8A0F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CB458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374A7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直流</w:t>
            </w:r>
            <w:proofErr w:type="gramStart"/>
            <w:r>
              <w:rPr>
                <w:rFonts w:hAnsi="宋体"/>
                <w:sz w:val="24"/>
                <w:szCs w:val="24"/>
              </w:rPr>
              <w:t>母线电</w:t>
            </w:r>
            <w:proofErr w:type="gramEnd"/>
            <w:r>
              <w:rPr>
                <w:rFonts w:hAnsi="宋体"/>
                <w:sz w:val="24"/>
                <w:szCs w:val="24"/>
              </w:rPr>
              <w:t>压低字节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FE1A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1V/bit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1001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0-500V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9E2BB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0V</w:t>
            </w:r>
          </w:p>
        </w:tc>
      </w:tr>
      <w:tr w:rsidR="00007606" w14:paraId="1A958B38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029F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7556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直流母线电流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D52F4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0.1A/bit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84B52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0-</w:t>
            </w:r>
            <w:r>
              <w:rPr>
                <w:rFonts w:hint="eastAsia"/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66FA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0A</w:t>
            </w:r>
          </w:p>
        </w:tc>
      </w:tr>
      <w:tr w:rsidR="00007606" w14:paraId="5420254F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AB65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17380D6D" wp14:editId="5C67CEE2">
                      <wp:simplePos x="0" y="0"/>
                      <wp:positionH relativeFrom="page">
                        <wp:posOffset>-38735</wp:posOffset>
                      </wp:positionH>
                      <wp:positionV relativeFrom="page">
                        <wp:posOffset>243840</wp:posOffset>
                      </wp:positionV>
                      <wp:extent cx="5657215" cy="45085"/>
                      <wp:effectExtent l="635" t="1270" r="0" b="1270"/>
                      <wp:wrapNone/>
                      <wp:docPr id="102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57215" cy="4508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C385E1" w14:textId="77777777" w:rsidR="00007606" w:rsidRDefault="00007606">
                                  <w:pP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380D6D" id="矩形 1" o:spid="_x0000_s1027" style="position:absolute;left:0;text-align:left;margin-left:-3.05pt;margin-top:19.2pt;width:445.45pt;height:3.55pt;flip:y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" filled="f" stroked="f">
                      <v:textbox inset="0,0,0,0">
                        <w:txbxContent>
                          <w:p w14:paraId="2AC385E1" w14:textId="77777777" w:rsidR="00007606" w:rsidRDefault="00007606">
                            <w:pPr>
                              <w:rPr>
                                <w:rFonts w:ascii="宋体" w:hAnsi="宋体" w:hint="eastAsia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2F18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电机控制器温度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825C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-55</w:t>
            </w:r>
            <w:r>
              <w:rPr>
                <w:rFonts w:hAnsi="宋体"/>
                <w:sz w:val="24"/>
                <w:szCs w:val="24"/>
              </w:rPr>
              <w:t>℃</w:t>
            </w:r>
            <w:r>
              <w:rPr>
                <w:sz w:val="24"/>
                <w:szCs w:val="24"/>
              </w:rPr>
              <w:t>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CF02E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℃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0866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℃</w:t>
            </w:r>
          </w:p>
        </w:tc>
      </w:tr>
      <w:tr w:rsidR="00007606" w14:paraId="01AE5700" w14:textId="77777777">
        <w:trPr>
          <w:cantSplit/>
          <w:jc w:val="center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41B0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D680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功率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DC7D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1W</w:t>
            </w:r>
            <w:r>
              <w:rPr>
                <w:sz w:val="24"/>
                <w:szCs w:val="24"/>
              </w:rPr>
              <w:t>/bit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87519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-250W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24F0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0W</w:t>
            </w:r>
          </w:p>
        </w:tc>
      </w:tr>
    </w:tbl>
    <w:p w14:paraId="184C48DC" w14:textId="77777777" w:rsidR="00007606" w:rsidRDefault="00007606">
      <w:pPr>
        <w:spacing w:line="360" w:lineRule="auto"/>
        <w:rPr>
          <w:rFonts w:hint="eastAsia"/>
          <w:sz w:val="24"/>
          <w:szCs w:val="24"/>
        </w:rPr>
      </w:pPr>
    </w:p>
    <w:p w14:paraId="4193D9B2" w14:textId="77777777" w:rsidR="00007606" w:rsidRDefault="00007606">
      <w:pPr>
        <w:spacing w:line="360" w:lineRule="auto"/>
        <w:rPr>
          <w:rFonts w:hint="eastAsia"/>
          <w:sz w:val="24"/>
          <w:szCs w:val="24"/>
        </w:rPr>
      </w:pPr>
    </w:p>
    <w:p w14:paraId="60134DDD" w14:textId="77777777" w:rsidR="00007606" w:rsidRDefault="00007606">
      <w:pPr>
        <w:spacing w:line="360" w:lineRule="auto"/>
        <w:rPr>
          <w:rFonts w:hint="eastAsia"/>
          <w:sz w:val="24"/>
          <w:szCs w:val="24"/>
        </w:rPr>
      </w:pPr>
    </w:p>
    <w:p w14:paraId="5F9F0D12" w14:textId="77777777" w:rsidR="0000760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注释：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85"/>
        <w:gridCol w:w="1107"/>
        <w:gridCol w:w="1408"/>
        <w:gridCol w:w="1107"/>
        <w:gridCol w:w="1107"/>
        <w:gridCol w:w="1213"/>
        <w:gridCol w:w="1137"/>
        <w:gridCol w:w="1307"/>
      </w:tblGrid>
      <w:tr w:rsidR="00007606" w14:paraId="6D124C5F" w14:textId="77777777">
        <w:trPr>
          <w:cantSplit/>
          <w:jc w:val="center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C55A0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1CC83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6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9CD0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  <w:r>
              <w:rPr>
                <w:rFonts w:eastAsia="Times New Roman"/>
                <w:b/>
                <w:sz w:val="24"/>
                <w:szCs w:val="24"/>
              </w:rPr>
              <w:t>it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7A964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3DF7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3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0782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2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0E3DB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62959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Bit</w:t>
            </w:r>
            <w:r>
              <w:rPr>
                <w:rFonts w:hint="eastAsia"/>
                <w:b/>
                <w:sz w:val="24"/>
                <w:szCs w:val="24"/>
              </w:rPr>
              <w:t>0</w:t>
            </w:r>
          </w:p>
        </w:tc>
      </w:tr>
      <w:tr w:rsidR="00007606" w14:paraId="503ECFC0" w14:textId="77777777">
        <w:trPr>
          <w:cantSplit/>
          <w:jc w:val="center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8DC75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E6FC2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欠压保护报警</w:t>
            </w:r>
          </w:p>
          <w:p w14:paraId="34125E0A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0：正常</w:t>
            </w:r>
          </w:p>
          <w:p w14:paraId="3FAE6313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1：报警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BA7A5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控制器</w:t>
            </w:r>
            <w:r>
              <w:rPr>
                <w:rFonts w:hAnsi="宋体"/>
                <w:sz w:val="24"/>
                <w:szCs w:val="24"/>
              </w:rPr>
              <w:t>温度保护报警</w:t>
            </w:r>
          </w:p>
          <w:p w14:paraId="5FFB3351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0：正常</w:t>
            </w:r>
          </w:p>
          <w:p w14:paraId="42EC841D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1：报警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536A3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过流保护报警</w:t>
            </w:r>
          </w:p>
          <w:p w14:paraId="255DC67C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0：正常</w:t>
            </w:r>
          </w:p>
          <w:p w14:paraId="19945087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1：报警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E1F779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过压保护报警</w:t>
            </w:r>
          </w:p>
          <w:p w14:paraId="1CDFD226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0：正常</w:t>
            </w:r>
          </w:p>
          <w:p w14:paraId="518DB294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1：报警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8A923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降功率运行</w:t>
            </w:r>
          </w:p>
          <w:p w14:paraId="1B4D8799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0：正常1降功率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7B0EF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CAN通信故障</w:t>
            </w:r>
          </w:p>
          <w:p w14:paraId="272B64B7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：</w:t>
            </w:r>
            <w:r>
              <w:rPr>
                <w:rFonts w:hAnsi="宋体" w:hint="eastAsia"/>
                <w:sz w:val="24"/>
                <w:szCs w:val="24"/>
              </w:rPr>
              <w:t>正常</w:t>
            </w:r>
          </w:p>
          <w:p w14:paraId="46C39A8B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1</w:t>
            </w:r>
            <w:r>
              <w:rPr>
                <w:rFonts w:hAnsi="宋体"/>
                <w:sz w:val="24"/>
                <w:szCs w:val="24"/>
              </w:rPr>
              <w:t>：</w:t>
            </w:r>
            <w:r>
              <w:rPr>
                <w:rFonts w:hAnsi="宋体" w:hint="eastAsia"/>
                <w:sz w:val="24"/>
                <w:szCs w:val="24"/>
              </w:rPr>
              <w:t>故障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CAD12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电机驱动实际指令</w:t>
            </w:r>
          </w:p>
          <w:p w14:paraId="56587EED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：停止</w:t>
            </w:r>
          </w:p>
          <w:p w14:paraId="1C0A3FD0" w14:textId="77777777" w:rsidR="00007606" w:rsidRDefault="00000000">
            <w:pPr>
              <w:autoSpaceDE w:val="0"/>
              <w:autoSpaceDN w:val="0"/>
              <w:spacing w:line="360" w:lineRule="exact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1</w:t>
            </w:r>
            <w:r>
              <w:rPr>
                <w:rFonts w:hAnsi="宋体"/>
                <w:sz w:val="24"/>
                <w:szCs w:val="24"/>
              </w:rPr>
              <w:t xml:space="preserve">：工作 </w:t>
            </w:r>
          </w:p>
        </w:tc>
      </w:tr>
    </w:tbl>
    <w:p w14:paraId="14B4D3A4" w14:textId="77777777" w:rsidR="00007606" w:rsidRDefault="00007606">
      <w:pPr>
        <w:jc w:val="left"/>
        <w:rPr>
          <w:rFonts w:hint="eastAsia"/>
          <w:szCs w:val="21"/>
        </w:rPr>
      </w:pPr>
    </w:p>
    <w:p w14:paraId="7827FAB7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pPr w:leftFromText="180" w:rightFromText="180" w:vertAnchor="text" w:horzAnchor="margin" w:tblpXSpec="center" w:tblpY="149"/>
        <w:tblOverlap w:val="never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79"/>
        <w:gridCol w:w="1834"/>
        <w:gridCol w:w="1994"/>
        <w:gridCol w:w="2221"/>
        <w:gridCol w:w="1343"/>
      </w:tblGrid>
      <w:tr w:rsidR="00007606" w14:paraId="6BDDA402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A2AE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x556_Data1</w:t>
            </w:r>
          </w:p>
        </w:tc>
        <w:tc>
          <w:tcPr>
            <w:tcW w:w="73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CB376" w14:textId="77777777" w:rsidR="00007606" w:rsidRDefault="00000000">
            <w:pPr>
              <w:autoSpaceDE w:val="0"/>
              <w:autoSpaceDN w:val="0"/>
              <w:ind w:left="5727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</w:t>
            </w:r>
          </w:p>
        </w:tc>
      </w:tr>
      <w:tr w:rsidR="00007606" w14:paraId="6FDD4204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9E16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BYTE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781B6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数据名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C138F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分辨率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2DB5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实际量程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60F7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偏移量</w:t>
            </w:r>
          </w:p>
        </w:tc>
      </w:tr>
      <w:tr w:rsidR="00007606" w14:paraId="2E7F44E6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A8D3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830E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供液压力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8D10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  <w:r>
              <w:rPr>
                <w:rFonts w:hint="eastAsia"/>
                <w:sz w:val="24"/>
                <w:szCs w:val="24"/>
              </w:rPr>
              <w:t>MP</w:t>
            </w:r>
            <w:r>
              <w:rPr>
                <w:sz w:val="24"/>
                <w:szCs w:val="24"/>
              </w:rPr>
              <w:t>a/bit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C8D655" w14:textId="578B3BBE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 w:rsidR="00CF6C72">
              <w:rPr>
                <w:rFonts w:hAnsi="宋体" w:hint="eastAsia"/>
                <w:sz w:val="24"/>
                <w:szCs w:val="24"/>
              </w:rPr>
              <w:t>1.2</w:t>
            </w:r>
            <w:r>
              <w:rPr>
                <w:sz w:val="24"/>
                <w:szCs w:val="24"/>
              </w:rPr>
              <w:t>MPa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36966" w14:textId="3740B484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proofErr w:type="spellStart"/>
            <w:r>
              <w:rPr>
                <w:sz w:val="24"/>
                <w:szCs w:val="24"/>
              </w:rPr>
              <w:t>M</w:t>
            </w:r>
            <w:r w:rsidR="00FB7180">
              <w:rPr>
                <w:rFonts w:hint="eastAsia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</w:tr>
      <w:tr w:rsidR="00007606" w14:paraId="3B66176E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2F30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B2850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供液温度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702F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℃/</w:t>
            </w:r>
            <w:r>
              <w:rPr>
                <w:sz w:val="24"/>
                <w:szCs w:val="24"/>
              </w:rPr>
              <w:t>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97CE6" w14:textId="77777777" w:rsidR="00007606" w:rsidRDefault="00000000">
            <w:pPr>
              <w:autoSpaceDE w:val="0"/>
              <w:autoSpaceDN w:val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-</w:t>
            </w:r>
            <w:r>
              <w:rPr>
                <w:rFonts w:hAnsi="宋体"/>
                <w:sz w:val="24"/>
                <w:szCs w:val="24"/>
              </w:rPr>
              <w:t>55～</w:t>
            </w:r>
            <w:r>
              <w:rPr>
                <w:rFonts w:hAnsi="宋体" w:hint="eastAsia"/>
                <w:sz w:val="24"/>
                <w:szCs w:val="24"/>
              </w:rPr>
              <w:t>1</w:t>
            </w:r>
            <w:r>
              <w:rPr>
                <w:rFonts w:hAnsi="宋体"/>
                <w:sz w:val="24"/>
                <w:szCs w:val="24"/>
              </w:rPr>
              <w:t>30</w:t>
            </w:r>
            <w:r>
              <w:rPr>
                <w:rFonts w:hAnsi="宋体" w:hint="eastAsia"/>
                <w:sz w:val="24"/>
                <w:szCs w:val="24"/>
              </w:rPr>
              <w:t>℃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A93BC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</w:tr>
      <w:tr w:rsidR="00007606" w14:paraId="65358B00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DB94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D94B8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环境温度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33747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℃/</w:t>
            </w:r>
            <w:r>
              <w:rPr>
                <w:sz w:val="24"/>
                <w:szCs w:val="24"/>
              </w:rPr>
              <w:t>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83EAC" w14:textId="77777777" w:rsidR="00007606" w:rsidRDefault="00000000" w:rsidP="00CF6C72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-</w:t>
            </w:r>
            <w:r>
              <w:rPr>
                <w:rFonts w:hAnsi="宋体"/>
                <w:sz w:val="24"/>
                <w:szCs w:val="24"/>
              </w:rPr>
              <w:t>55～</w:t>
            </w:r>
            <w:r>
              <w:rPr>
                <w:rFonts w:hAnsi="宋体" w:hint="eastAsia"/>
                <w:sz w:val="24"/>
                <w:szCs w:val="24"/>
              </w:rPr>
              <w:t>1</w:t>
            </w:r>
            <w:r>
              <w:rPr>
                <w:rFonts w:hAnsi="宋体"/>
                <w:sz w:val="24"/>
                <w:szCs w:val="24"/>
              </w:rPr>
              <w:t>30</w:t>
            </w:r>
            <w:r>
              <w:rPr>
                <w:rFonts w:hAnsi="宋体" w:hint="eastAsia"/>
                <w:sz w:val="24"/>
                <w:szCs w:val="24"/>
              </w:rPr>
              <w:t>℃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58F17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</w:tr>
      <w:tr w:rsidR="00007606" w14:paraId="7B0AF4B3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26520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8E6C9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水泵状态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E7DEC0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9510E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74FBD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4DAAB4A8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5A7EB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C5740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目标转速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BF635" w14:textId="29CF4F58" w:rsidR="00007606" w:rsidRDefault="00CF6C72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 w:rsidRPr="00CF6C72">
              <w:rPr>
                <w:rFonts w:hint="eastAsia"/>
                <w:color w:val="FF0000"/>
                <w:sz w:val="24"/>
                <w:szCs w:val="24"/>
              </w:rPr>
              <w:t>2</w:t>
            </w:r>
            <w:r w:rsidRPr="00CF6C72">
              <w:rPr>
                <w:color w:val="FF0000"/>
                <w:sz w:val="24"/>
                <w:szCs w:val="24"/>
              </w:rPr>
              <w:t>00</w:t>
            </w:r>
            <w:r w:rsidRPr="00CF6C72">
              <w:rPr>
                <w:rFonts w:hint="eastAsia"/>
                <w:color w:val="FF0000"/>
                <w:sz w:val="24"/>
                <w:szCs w:val="24"/>
              </w:rPr>
              <w:t>rpm/</w:t>
            </w:r>
            <w:r w:rsidRPr="00CF6C7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D145C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000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3</w:t>
            </w:r>
            <w:r>
              <w:rPr>
                <w:rFonts w:hAnsi="宋体"/>
                <w:sz w:val="24"/>
                <w:szCs w:val="24"/>
              </w:rPr>
              <w:t>0000rpm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6F3E0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rpm</w:t>
            </w:r>
          </w:p>
        </w:tc>
      </w:tr>
      <w:tr w:rsidR="00007606" w14:paraId="1053C7BD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17A6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20C3E9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当前运行时间</w:t>
            </w:r>
          </w:p>
          <w:p w14:paraId="1D08B85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小时数高</w:t>
            </w:r>
            <w:r>
              <w:rPr>
                <w:rFonts w:hAnsi="宋体"/>
                <w:sz w:val="24"/>
                <w:szCs w:val="24"/>
              </w:rPr>
              <w:t>8</w:t>
            </w:r>
            <w:r>
              <w:rPr>
                <w:rFonts w:hAnsi="宋体" w:hint="eastAsia"/>
                <w:sz w:val="24"/>
                <w:szCs w:val="24"/>
              </w:rPr>
              <w:t>位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9463E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h/bit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CA6D2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000h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C9C33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h</w:t>
            </w:r>
          </w:p>
        </w:tc>
      </w:tr>
      <w:tr w:rsidR="00007606" w14:paraId="0641EACD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22698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578AE76" wp14:editId="51C9B018">
                      <wp:simplePos x="0" y="0"/>
                      <wp:positionH relativeFrom="page">
                        <wp:posOffset>-38735</wp:posOffset>
                      </wp:positionH>
                      <wp:positionV relativeFrom="page">
                        <wp:posOffset>243840</wp:posOffset>
                      </wp:positionV>
                      <wp:extent cx="5657215" cy="45085"/>
                      <wp:effectExtent l="635" t="1270" r="0" b="1270"/>
                      <wp:wrapNone/>
                      <wp:docPr id="3" name="矩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5657215" cy="45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BE76AB" w14:textId="77777777" w:rsidR="00007606" w:rsidRDefault="00007606">
                                  <w:pP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78AE76" id="矩形 3" o:spid="_x0000_s1028" style="position:absolute;left:0;text-align:left;margin-left:-3.05pt;margin-top:19.2pt;width:445.45pt;height:3.55pt;flip:y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" filled="f" stroked="f">
                      <v:textbox inset="0,0,0,0">
                        <w:txbxContent>
                          <w:p w14:paraId="09BE76AB" w14:textId="77777777" w:rsidR="00007606" w:rsidRDefault="00007606">
                            <w:pPr>
                              <w:rPr>
                                <w:rFonts w:ascii="宋体" w:hAnsi="宋体" w:hint="eastAsia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8933A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当前运行时间</w:t>
            </w:r>
          </w:p>
          <w:p w14:paraId="6D74F0B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小时数低8位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34B63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h/bit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FE3B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000h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FB9A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h</w:t>
            </w:r>
          </w:p>
        </w:tc>
      </w:tr>
      <w:tr w:rsidR="00007606" w14:paraId="7A82EC8B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977B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D1842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帧</w:t>
            </w:r>
            <w:proofErr w:type="gramEnd"/>
            <w:r>
              <w:rPr>
                <w:rFonts w:hint="eastAsia"/>
                <w:sz w:val="24"/>
                <w:szCs w:val="24"/>
              </w:rPr>
              <w:t>标志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C70D73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BF3B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13535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</w:tbl>
    <w:p w14:paraId="0BB99CD7" w14:textId="77777777" w:rsidR="00007606" w:rsidRDefault="00007606">
      <w:pPr>
        <w:jc w:val="left"/>
        <w:rPr>
          <w:rFonts w:hint="eastAsia"/>
          <w:szCs w:val="21"/>
        </w:rPr>
      </w:pPr>
    </w:p>
    <w:p w14:paraId="6AC29FD2" w14:textId="77777777" w:rsidR="00007606" w:rsidRDefault="00007606">
      <w:pPr>
        <w:jc w:val="left"/>
        <w:rPr>
          <w:rFonts w:hint="eastAsia"/>
          <w:szCs w:val="21"/>
        </w:rPr>
      </w:pPr>
    </w:p>
    <w:p w14:paraId="477A3293" w14:textId="77777777" w:rsidR="00007606" w:rsidRDefault="00007606">
      <w:pPr>
        <w:jc w:val="left"/>
        <w:rPr>
          <w:rFonts w:hint="eastAsia"/>
          <w:szCs w:val="21"/>
        </w:rPr>
      </w:pPr>
    </w:p>
    <w:p w14:paraId="35F311D6" w14:textId="77777777" w:rsidR="00007606" w:rsidRDefault="00007606">
      <w:pPr>
        <w:jc w:val="left"/>
        <w:rPr>
          <w:rFonts w:hint="eastAsia"/>
          <w:szCs w:val="21"/>
        </w:rPr>
      </w:pPr>
    </w:p>
    <w:p w14:paraId="49000FD0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pPr w:leftFromText="180" w:rightFromText="180" w:vertAnchor="text" w:horzAnchor="margin" w:tblpXSpec="center" w:tblpY="149"/>
        <w:tblOverlap w:val="never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79"/>
        <w:gridCol w:w="2103"/>
        <w:gridCol w:w="1898"/>
        <w:gridCol w:w="1851"/>
        <w:gridCol w:w="1540"/>
      </w:tblGrid>
      <w:tr w:rsidR="00007606" w14:paraId="135076CA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B8CE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x556_Data2</w:t>
            </w:r>
          </w:p>
        </w:tc>
        <w:tc>
          <w:tcPr>
            <w:tcW w:w="73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0A75A8" w14:textId="77777777" w:rsidR="00007606" w:rsidRDefault="00000000">
            <w:pPr>
              <w:autoSpaceDE w:val="0"/>
              <w:autoSpaceDN w:val="0"/>
              <w:ind w:left="5727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</w:t>
            </w:r>
          </w:p>
        </w:tc>
      </w:tr>
      <w:tr w:rsidR="00007606" w14:paraId="297559CF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9E52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BYTE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098EE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数据名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BACB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分辨率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E24A0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实际量程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FEBC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偏移量</w:t>
            </w:r>
          </w:p>
        </w:tc>
      </w:tr>
      <w:tr w:rsidR="00007606" w14:paraId="0512E0C0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3213C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EB5C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当前运行时间分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FF82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1min</w:t>
            </w:r>
            <w:r>
              <w:rPr>
                <w:sz w:val="24"/>
                <w:szCs w:val="24"/>
              </w:rPr>
              <w:t>/bit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06CE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0min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EA73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min</w:t>
            </w:r>
          </w:p>
        </w:tc>
      </w:tr>
      <w:tr w:rsidR="00007606" w14:paraId="5543FC29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44D67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3FC87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当前运行时间秒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B9F7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s/</w:t>
            </w:r>
            <w:r>
              <w:rPr>
                <w:sz w:val="24"/>
                <w:szCs w:val="24"/>
              </w:rPr>
              <w:t>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1323B" w14:textId="77777777" w:rsidR="00007606" w:rsidRDefault="00000000">
            <w:pPr>
              <w:autoSpaceDE w:val="0"/>
              <w:autoSpaceDN w:val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0DC66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s</w:t>
            </w:r>
          </w:p>
        </w:tc>
      </w:tr>
      <w:tr w:rsidR="00007606" w14:paraId="20311C96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2D993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AE702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累计运行时间</w:t>
            </w:r>
          </w:p>
          <w:p w14:paraId="765D1B6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小时数高</w:t>
            </w:r>
            <w:r>
              <w:rPr>
                <w:rFonts w:hAnsi="宋体"/>
                <w:sz w:val="24"/>
                <w:szCs w:val="24"/>
              </w:rPr>
              <w:t>8</w:t>
            </w:r>
            <w:r>
              <w:rPr>
                <w:rFonts w:hAnsi="宋体" w:hint="eastAsia"/>
                <w:sz w:val="24"/>
                <w:szCs w:val="24"/>
              </w:rPr>
              <w:t>位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0488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h/bit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C5437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000h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799B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h</w:t>
            </w:r>
          </w:p>
        </w:tc>
      </w:tr>
      <w:tr w:rsidR="00007606" w14:paraId="1B82A4F0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259D2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DC9107" w14:textId="77777777" w:rsidR="00007606" w:rsidRDefault="00000000">
            <w:pPr>
              <w:autoSpaceDE w:val="0"/>
              <w:autoSpaceDN w:val="0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累计运行时间</w:t>
            </w:r>
          </w:p>
          <w:p w14:paraId="77B474C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小时数低8位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21D0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h/bit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50DB9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000h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4998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h</w:t>
            </w:r>
          </w:p>
        </w:tc>
      </w:tr>
      <w:tr w:rsidR="00007606" w14:paraId="27FA0554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E5D4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E7C8A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累计运行时间分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0C6FB5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1min</w:t>
            </w:r>
            <w:r>
              <w:rPr>
                <w:sz w:val="24"/>
                <w:szCs w:val="24"/>
              </w:rPr>
              <w:t>/bit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2647B9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0min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9A5D4B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0 min</w:t>
            </w:r>
          </w:p>
        </w:tc>
      </w:tr>
      <w:tr w:rsidR="00007606" w14:paraId="0002D72A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AB1D6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934FCE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累计运行时间秒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980C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s/</w:t>
            </w:r>
            <w:r>
              <w:rPr>
                <w:sz w:val="24"/>
                <w:szCs w:val="24"/>
              </w:rPr>
              <w:t>bit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F390D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0</w:t>
            </w:r>
            <w:r>
              <w:rPr>
                <w:rFonts w:hAnsi="宋体"/>
                <w:sz w:val="24"/>
                <w:szCs w:val="24"/>
              </w:rPr>
              <w:t>～</w:t>
            </w:r>
            <w:r>
              <w:rPr>
                <w:rFonts w:hAnsi="宋体" w:hint="eastAsia"/>
                <w:sz w:val="24"/>
                <w:szCs w:val="24"/>
              </w:rPr>
              <w:t>6</w:t>
            </w:r>
            <w:r>
              <w:rPr>
                <w:rFonts w:hAnsi="宋体"/>
                <w:sz w:val="24"/>
                <w:szCs w:val="24"/>
              </w:rPr>
              <w:t>0s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BC75D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s</w:t>
            </w:r>
          </w:p>
        </w:tc>
      </w:tr>
      <w:tr w:rsidR="00007606" w14:paraId="61F56869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50FFF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417570A5" wp14:editId="516F414F">
                      <wp:simplePos x="0" y="0"/>
                      <wp:positionH relativeFrom="page">
                        <wp:posOffset>-38735</wp:posOffset>
                      </wp:positionH>
                      <wp:positionV relativeFrom="page">
                        <wp:posOffset>243840</wp:posOffset>
                      </wp:positionV>
                      <wp:extent cx="5657215" cy="45085"/>
                      <wp:effectExtent l="635" t="1270" r="0" b="1270"/>
                      <wp:wrapNone/>
                      <wp:docPr id="4" name="矩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5657215" cy="45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917AAA" w14:textId="77777777" w:rsidR="00007606" w:rsidRDefault="00007606">
                                  <w:pP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7570A5" id="矩形 4" o:spid="_x0000_s1029" style="position:absolute;left:0;text-align:left;margin-left:-3.05pt;margin-top:19.2pt;width:445.45pt;height:3.55pt;flip:y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" filled="f" stroked="f">
                      <v:textbox inset="0,0,0,0">
                        <w:txbxContent>
                          <w:p w14:paraId="77917AAA" w14:textId="77777777" w:rsidR="00007606" w:rsidRDefault="00007606">
                            <w:pPr>
                              <w:rPr>
                                <w:rFonts w:ascii="宋体" w:hAnsi="宋体" w:hint="eastAsia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4363C8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预留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7D588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79606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33594C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  <w:tr w:rsidR="00007606" w14:paraId="45176E91" w14:textId="77777777">
        <w:trPr>
          <w:cantSplit/>
          <w:jc w:val="center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3800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426381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帧</w:t>
            </w:r>
            <w:proofErr w:type="gramEnd"/>
            <w:r>
              <w:rPr>
                <w:rFonts w:hint="eastAsia"/>
                <w:sz w:val="24"/>
                <w:szCs w:val="24"/>
              </w:rPr>
              <w:t>标志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02E17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252D94" w14:textId="77777777" w:rsidR="00007606" w:rsidRDefault="00000000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525F1A" w14:textId="77777777" w:rsidR="00007606" w:rsidRDefault="00007606">
            <w:pPr>
              <w:autoSpaceDE w:val="0"/>
              <w:autoSpaceDN w:val="0"/>
              <w:rPr>
                <w:rFonts w:hint="eastAsia"/>
                <w:sz w:val="24"/>
                <w:szCs w:val="24"/>
              </w:rPr>
            </w:pPr>
          </w:p>
        </w:tc>
      </w:tr>
    </w:tbl>
    <w:p w14:paraId="2EF98FE9" w14:textId="77777777" w:rsidR="00007606" w:rsidRDefault="00007606">
      <w:pPr>
        <w:jc w:val="left"/>
        <w:rPr>
          <w:rFonts w:hint="eastAsia"/>
          <w:szCs w:val="21"/>
        </w:rPr>
      </w:pPr>
    </w:p>
    <w:p w14:paraId="3712B250" w14:textId="77777777" w:rsidR="00007606" w:rsidRDefault="0000000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历史故障记录报文（0x</w:t>
      </w:r>
      <w:r>
        <w:rPr>
          <w:szCs w:val="21"/>
        </w:rPr>
        <w:t>558</w:t>
      </w:r>
      <w:r>
        <w:rPr>
          <w:rFonts w:hint="eastAsia"/>
          <w:szCs w:val="21"/>
        </w:rPr>
        <w:t>）：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3759036D" w14:textId="77777777">
        <w:trPr>
          <w:trHeight w:hRule="exact" w:val="547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F8AA4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第0帧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869EC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86130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94F28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9BA2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D6529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B331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3B0B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AFB25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6DDE6B17" w14:textId="77777777">
        <w:trPr>
          <w:trHeight w:hRule="exact" w:val="831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E54E4D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9DAC8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故障码00</w:t>
            </w:r>
          </w:p>
          <w:p w14:paraId="134AF96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欠压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EE0F3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73189FC5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B62C13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C590C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4FB46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故障码01</w:t>
            </w:r>
          </w:p>
          <w:p w14:paraId="63C991F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过压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F083F2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1402BA0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A658B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53A6E9C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2799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08BF5323" w14:textId="77777777" w:rsidR="00007606" w:rsidRDefault="00007606">
      <w:pPr>
        <w:rPr>
          <w:rFonts w:hint="eastAsia"/>
          <w:sz w:val="18"/>
          <w:szCs w:val="18"/>
        </w:rPr>
      </w:pPr>
    </w:p>
    <w:p w14:paraId="2EE509E8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4EB135AF" w14:textId="77777777">
        <w:trPr>
          <w:trHeight w:hRule="exact" w:val="547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9D8DB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第1帧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C11FA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E81832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F4F76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4F27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962E8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83911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62D57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4C89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3291A8E0" w14:textId="77777777">
        <w:trPr>
          <w:trHeight w:hRule="exact" w:val="831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54C18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252688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故障码02</w:t>
            </w:r>
          </w:p>
          <w:p w14:paraId="68442C4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过流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64CB1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27D0C70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70AA9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704E3D0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87EFE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0BAAA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故障码03</w:t>
            </w:r>
          </w:p>
          <w:p w14:paraId="509F209C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过温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B2ED6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024A04A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A2112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2079CB43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780B5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19085C70" w14:textId="77777777" w:rsidR="00007606" w:rsidRDefault="00007606">
      <w:pPr>
        <w:rPr>
          <w:rFonts w:hint="eastAsia"/>
          <w:sz w:val="18"/>
          <w:szCs w:val="18"/>
        </w:rPr>
      </w:pPr>
    </w:p>
    <w:p w14:paraId="70CEFDF7" w14:textId="77777777" w:rsidR="00007606" w:rsidRDefault="00007606">
      <w:pPr>
        <w:rPr>
          <w:rFonts w:hint="eastAsia"/>
          <w:sz w:val="18"/>
          <w:szCs w:val="18"/>
        </w:rPr>
      </w:pPr>
    </w:p>
    <w:p w14:paraId="4FF1DF4C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27D36109" w14:textId="77777777">
        <w:trPr>
          <w:trHeight w:hRule="exact" w:val="573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10361D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第2帧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F89F4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03F94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E19D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B318D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CBC21F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301F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CE5CD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CD236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59D29696" w14:textId="77777777">
        <w:trPr>
          <w:trHeight w:hRule="exact" w:val="831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3E6877" w14:textId="77777777" w:rsidR="00007606" w:rsidRDefault="00007606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3A8109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故障码04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750E03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故障次数</w:t>
            </w:r>
          </w:p>
          <w:p w14:paraId="44A75777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D349EB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故障次数</w:t>
            </w:r>
          </w:p>
          <w:p w14:paraId="5EC7A678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4A2B3A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02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691D8C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故障码05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9F56A8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故障次数</w:t>
            </w:r>
          </w:p>
          <w:p w14:paraId="5ECC39DB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D463B1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故障次数</w:t>
            </w:r>
          </w:p>
          <w:p w14:paraId="7E017508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3BE27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07</w:t>
            </w:r>
          </w:p>
        </w:tc>
      </w:tr>
    </w:tbl>
    <w:p w14:paraId="7EE7F013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02217C25" w14:textId="77777777">
        <w:trPr>
          <w:trHeight w:hRule="exact" w:val="555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20536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第3帧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BEA94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70FFA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0BA07A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182BC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53773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216D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2C1A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BAFB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6D8250F7" w14:textId="77777777">
        <w:trPr>
          <w:trHeight w:hRule="exact" w:val="831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A4376F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F8CAC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故障码06</w:t>
            </w:r>
          </w:p>
          <w:p w14:paraId="7FF469D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过温预警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C4DC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4790461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DEFF03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79E9D13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0BC42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10D92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故障码07</w:t>
            </w:r>
          </w:p>
          <w:p w14:paraId="1C22681E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启动失败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0104B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151EB4B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07172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69105B7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916FF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3B6910F0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31FED980" w14:textId="77777777">
        <w:trPr>
          <w:trHeight w:hRule="exact" w:val="551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B8EBE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第4帧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5FFAC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24390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D674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5F506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9B675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D74C6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9A7A7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9BEEF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1D87D1B1" w14:textId="77777777">
        <w:trPr>
          <w:trHeight w:hRule="exact" w:val="1040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AD4F3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F832C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故障码08</w:t>
            </w:r>
          </w:p>
          <w:p w14:paraId="63C03D6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运行失步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016F9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0F22CA6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BB7D0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67B8447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268728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1BD6C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故障码09</w:t>
            </w:r>
          </w:p>
          <w:p w14:paraId="7F0B9AE8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相电流过流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2B7D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4993427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69B23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3EE6996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990CA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7E843768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775546D1" w14:textId="77777777">
        <w:trPr>
          <w:trHeight w:hRule="exact" w:val="547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E9541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第5帧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C0BDD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40028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ACCC1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E047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9E23F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6B9A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D56B2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13BD6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0BDF8E3A" w14:textId="77777777">
        <w:trPr>
          <w:trHeight w:hRule="exact" w:val="831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8AC78C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6170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7D76B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5A3F9C4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A1A5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7CB071C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0B10F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972D8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母线过流</w:t>
            </w:r>
          </w:p>
          <w:p w14:paraId="71BB2ED2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快照次序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01BE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过温</w:t>
            </w:r>
          </w:p>
          <w:p w14:paraId="603B899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快照次序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1A5EC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相线过流</w:t>
            </w:r>
          </w:p>
          <w:p w14:paraId="79B34BA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快照次序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6AA24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1A600F3B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2"/>
        <w:gridCol w:w="1049"/>
        <w:gridCol w:w="1078"/>
        <w:gridCol w:w="780"/>
        <w:gridCol w:w="1226"/>
        <w:gridCol w:w="1202"/>
        <w:gridCol w:w="718"/>
        <w:gridCol w:w="915"/>
      </w:tblGrid>
      <w:tr w:rsidR="00007606" w14:paraId="71DA97EF" w14:textId="77777777">
        <w:trPr>
          <w:trHeight w:hRule="exact" w:val="543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4FAD6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第6帧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87CA9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74F85F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6940C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E724A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75048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AEF2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F4A12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D718A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0D8435AD" w14:textId="77777777">
        <w:trPr>
          <w:trHeight w:hRule="exact" w:val="990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3AC06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B5A4B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历史最高电压高八位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F3A93E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历史</w:t>
            </w:r>
            <w:proofErr w:type="gramStart"/>
            <w:r>
              <w:rPr>
                <w:rFonts w:hint="eastAsia"/>
                <w:sz w:val="18"/>
                <w:szCs w:val="18"/>
              </w:rPr>
              <w:t>最高电</w:t>
            </w:r>
            <w:proofErr w:type="gramEnd"/>
            <w:r>
              <w:rPr>
                <w:rFonts w:hint="eastAsia"/>
                <w:sz w:val="18"/>
                <w:szCs w:val="18"/>
              </w:rPr>
              <w:t>压低八位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B079A0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——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36E19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7A32DA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FDC7D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E8334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——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04497E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240BEB97" w14:textId="77777777" w:rsidR="00007606" w:rsidRDefault="00007606">
      <w:pPr>
        <w:rPr>
          <w:rFonts w:hint="eastAsia"/>
          <w:sz w:val="18"/>
          <w:szCs w:val="18"/>
        </w:rPr>
      </w:pPr>
    </w:p>
    <w:p w14:paraId="7859CD1A" w14:textId="77777777" w:rsidR="00007606" w:rsidRDefault="00000000">
      <w:pPr>
        <w:rPr>
          <w:rFonts w:hint="eastAsia"/>
          <w:sz w:val="18"/>
          <w:szCs w:val="18"/>
        </w:rPr>
      </w:pPr>
      <w:r>
        <w:rPr>
          <w:rFonts w:hint="eastAsia"/>
          <w:b/>
          <w:color w:val="FF0000"/>
          <w:sz w:val="18"/>
          <w:szCs w:val="18"/>
        </w:rPr>
        <w:t>母线过流时快照信息（8-27帧、两帧数据一组，共20帧数据）：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0"/>
        <w:gridCol w:w="929"/>
        <w:gridCol w:w="928"/>
        <w:gridCol w:w="1049"/>
        <w:gridCol w:w="1049"/>
        <w:gridCol w:w="1049"/>
        <w:gridCol w:w="915"/>
      </w:tblGrid>
      <w:tr w:rsidR="00007606" w14:paraId="423F3051" w14:textId="77777777">
        <w:trPr>
          <w:trHeight w:hRule="exact" w:val="645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1E6910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第8帧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B1662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A8A9C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524CF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E1EEF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9A5F4A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466BA2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BDFD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E751F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52760783" w14:textId="77777777">
        <w:trPr>
          <w:trHeight w:hRule="exact" w:val="994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2D5BE3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2AB961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转速</w:t>
            </w:r>
          </w:p>
          <w:p w14:paraId="221694A2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50CEE3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转速</w:t>
            </w:r>
          </w:p>
          <w:p w14:paraId="521DB19B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336AAA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FD00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D69D2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</w:t>
            </w:r>
          </w:p>
          <w:p w14:paraId="30419B18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E7C0A8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</w:t>
            </w:r>
          </w:p>
          <w:p w14:paraId="58D6DE2C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162277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运行时间</w:t>
            </w:r>
          </w:p>
          <w:p w14:paraId="5A34F8F5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高八位/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3FC50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150B1D5C" w14:textId="77777777" w:rsidR="00007606" w:rsidRDefault="00007606">
      <w:pPr>
        <w:rPr>
          <w:rFonts w:hint="eastAsia"/>
          <w:sz w:val="18"/>
          <w:szCs w:val="18"/>
        </w:rPr>
      </w:pPr>
    </w:p>
    <w:p w14:paraId="6672140F" w14:textId="77777777" w:rsidR="00007606" w:rsidRDefault="00007606">
      <w:pPr>
        <w:rPr>
          <w:rFonts w:hint="eastAsia"/>
          <w:sz w:val="18"/>
          <w:szCs w:val="18"/>
        </w:rPr>
      </w:pPr>
    </w:p>
    <w:p w14:paraId="417861C9" w14:textId="77777777" w:rsidR="00007606" w:rsidRDefault="00007606">
      <w:pPr>
        <w:rPr>
          <w:rFonts w:hint="eastAsia"/>
          <w:sz w:val="18"/>
          <w:szCs w:val="18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815"/>
        <w:gridCol w:w="1661"/>
        <w:gridCol w:w="1658"/>
        <w:gridCol w:w="750"/>
        <w:gridCol w:w="696"/>
        <w:gridCol w:w="838"/>
        <w:gridCol w:w="839"/>
        <w:gridCol w:w="978"/>
        <w:gridCol w:w="836"/>
      </w:tblGrid>
      <w:tr w:rsidR="00007606" w14:paraId="718A886D" w14:textId="77777777">
        <w:trPr>
          <w:trHeight w:hRule="exact" w:val="672"/>
          <w:jc w:val="center"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4C29CC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第9帧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EC3F6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49AA3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3B84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058E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AF4DB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4631D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3BBD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79BE68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21267BD0" w14:textId="77777777">
        <w:trPr>
          <w:trHeight w:hRule="exact" w:val="831"/>
          <w:jc w:val="center"/>
        </w:trPr>
        <w:tc>
          <w:tcPr>
            <w:tcW w:w="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0A61F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11DC1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相电流高八位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351641" w14:textId="77777777" w:rsidR="00007606" w:rsidRDefault="00000000">
            <w:pPr>
              <w:rPr>
                <w:rFonts w:hint="eastAsia"/>
                <w:color w:val="CC0099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相电流低八位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A3826B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——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CF35A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A78B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功率</w:t>
            </w:r>
          </w:p>
          <w:p w14:paraId="0206335E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ED4EAD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功率</w:t>
            </w:r>
          </w:p>
          <w:p w14:paraId="24F01F2A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E8505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运行时间</w:t>
            </w:r>
          </w:p>
          <w:p w14:paraId="2D5F21C0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低八位/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9E9E2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5C68AA23" w14:textId="77777777" w:rsidR="00007606" w:rsidRDefault="00007606">
      <w:pPr>
        <w:rPr>
          <w:rFonts w:hint="eastAsia"/>
        </w:rPr>
      </w:pPr>
    </w:p>
    <w:p w14:paraId="3653D6CF" w14:textId="77777777" w:rsidR="00007606" w:rsidRDefault="00000000">
      <w:pPr>
        <w:rPr>
          <w:rFonts w:hint="eastAsia"/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过温时快照信息格式同上（28-45帧、两帧数据一组，共18帧数据）</w:t>
      </w:r>
    </w:p>
    <w:p w14:paraId="496491B9" w14:textId="77777777" w:rsidR="00007606" w:rsidRDefault="00000000">
      <w:pPr>
        <w:rPr>
          <w:rFonts w:hint="eastAsia"/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相线过流时快照信息格式同上（46-63帧、两帧数据一组，共18帧数据）</w:t>
      </w:r>
    </w:p>
    <w:p w14:paraId="32374DD6" w14:textId="77777777" w:rsidR="00007606" w:rsidRDefault="00007606">
      <w:pPr>
        <w:jc w:val="left"/>
        <w:rPr>
          <w:rFonts w:hint="eastAsia"/>
          <w:szCs w:val="21"/>
        </w:rPr>
      </w:pPr>
    </w:p>
    <w:p w14:paraId="0EB1C63D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76CFAB76" w14:textId="77777777">
        <w:trPr>
          <w:trHeight w:hRule="exact" w:val="551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0ECE2D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第64帧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8812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4F386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326E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6825D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806C3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C556C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9EB20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1FECE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3741C4BE" w14:textId="77777777">
        <w:trPr>
          <w:trHeight w:hRule="exact" w:val="1289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F1B665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EF032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故障码0B</w:t>
            </w:r>
          </w:p>
          <w:p w14:paraId="2258CD6E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泵出压力欠压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CDBBC5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46A940FE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2F349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3C01DA1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8EF5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A2928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故障码0</w:t>
            </w:r>
            <w:r>
              <w:rPr>
                <w:sz w:val="18"/>
                <w:szCs w:val="18"/>
              </w:rPr>
              <w:t>C</w:t>
            </w:r>
          </w:p>
          <w:p w14:paraId="30DD230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供液温度传感器故障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5D4C1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450FCAB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E0260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故障次数</w:t>
            </w:r>
          </w:p>
          <w:p w14:paraId="771F645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59EF6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712578B3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12C4F046" w14:textId="77777777">
        <w:trPr>
          <w:trHeight w:hRule="exact" w:val="551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45666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</w:t>
            </w:r>
            <w:r>
              <w:rPr>
                <w:b/>
                <w:sz w:val="18"/>
                <w:szCs w:val="18"/>
              </w:rPr>
              <w:t>71</w:t>
            </w:r>
            <w:r>
              <w:rPr>
                <w:rFonts w:hint="eastAsia"/>
                <w:b/>
                <w:sz w:val="18"/>
                <w:szCs w:val="18"/>
              </w:rPr>
              <w:t>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C36C22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182F7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E1BD4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27069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39DE1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C72D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0F8CF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A01150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3ADB5F9D" w14:textId="77777777">
        <w:trPr>
          <w:trHeight w:hRule="exact" w:val="1049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42687A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AEC8E5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泵出压力欠压故障</w:t>
            </w:r>
          </w:p>
          <w:p w14:paraId="4A5DB1F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快照次序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2049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F7BC6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027156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C2CE80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78F1AB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DC1FEA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C111F9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0CEFE1EE" w14:textId="77777777" w:rsidR="00007606" w:rsidRDefault="00007606">
      <w:pPr>
        <w:jc w:val="left"/>
        <w:rPr>
          <w:rFonts w:hint="eastAsia"/>
          <w:szCs w:val="21"/>
        </w:rPr>
      </w:pPr>
    </w:p>
    <w:p w14:paraId="69BB1D68" w14:textId="77777777" w:rsidR="00007606" w:rsidRDefault="00007606">
      <w:pPr>
        <w:jc w:val="left"/>
        <w:rPr>
          <w:rFonts w:hint="eastAsia"/>
          <w:szCs w:val="21"/>
        </w:rPr>
      </w:pPr>
    </w:p>
    <w:p w14:paraId="4A641697" w14:textId="77777777" w:rsidR="00007606" w:rsidRDefault="00000000">
      <w:pPr>
        <w:rPr>
          <w:rFonts w:hint="eastAsia"/>
          <w:sz w:val="18"/>
          <w:szCs w:val="18"/>
        </w:rPr>
      </w:pPr>
      <w:r>
        <w:rPr>
          <w:rFonts w:hint="eastAsia"/>
          <w:b/>
          <w:color w:val="FF0000"/>
          <w:sz w:val="18"/>
          <w:szCs w:val="18"/>
        </w:rPr>
        <w:t>泵出压力欠压故障时快照信息（</w:t>
      </w:r>
      <w:r>
        <w:rPr>
          <w:b/>
          <w:color w:val="FF0000"/>
          <w:sz w:val="18"/>
          <w:szCs w:val="18"/>
        </w:rPr>
        <w:t>72</w:t>
      </w:r>
      <w:r>
        <w:rPr>
          <w:rFonts w:hint="eastAsia"/>
          <w:b/>
          <w:color w:val="FF0000"/>
          <w:sz w:val="18"/>
          <w:szCs w:val="18"/>
        </w:rPr>
        <w:t>-</w:t>
      </w:r>
      <w:r>
        <w:rPr>
          <w:b/>
          <w:color w:val="FF0000"/>
          <w:sz w:val="18"/>
          <w:szCs w:val="18"/>
        </w:rPr>
        <w:t>112</w:t>
      </w:r>
      <w:r>
        <w:rPr>
          <w:rFonts w:hint="eastAsia"/>
          <w:b/>
          <w:color w:val="FF0000"/>
          <w:sz w:val="18"/>
          <w:szCs w:val="18"/>
        </w:rPr>
        <w:t>帧、四帧数据一组，共</w:t>
      </w:r>
      <w:r>
        <w:rPr>
          <w:b/>
          <w:color w:val="FF0000"/>
          <w:sz w:val="18"/>
          <w:szCs w:val="18"/>
        </w:rPr>
        <w:t>4</w:t>
      </w:r>
      <w:r>
        <w:rPr>
          <w:rFonts w:hint="eastAsia"/>
          <w:b/>
          <w:color w:val="FF0000"/>
          <w:sz w:val="18"/>
          <w:szCs w:val="18"/>
        </w:rPr>
        <w:t>0帧数据）：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0"/>
        <w:gridCol w:w="929"/>
        <w:gridCol w:w="928"/>
        <w:gridCol w:w="1049"/>
        <w:gridCol w:w="1049"/>
        <w:gridCol w:w="1049"/>
        <w:gridCol w:w="915"/>
      </w:tblGrid>
      <w:tr w:rsidR="00007606" w14:paraId="126AB097" w14:textId="77777777">
        <w:trPr>
          <w:trHeight w:hRule="exact" w:val="645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C389B3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第7</w:t>
            </w:r>
            <w:r>
              <w:rPr>
                <w:b/>
                <w:sz w:val="18"/>
                <w:szCs w:val="18"/>
              </w:rPr>
              <w:t>2</w:t>
            </w:r>
            <w:r>
              <w:rPr>
                <w:rFonts w:hint="eastAsia"/>
                <w:b/>
                <w:sz w:val="18"/>
                <w:szCs w:val="18"/>
              </w:rPr>
              <w:t>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698FA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79FE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ADA50D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A1B88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177A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C7FC4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2571D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CA38A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7E6F7555" w14:textId="77777777">
        <w:trPr>
          <w:trHeight w:hRule="exact" w:val="994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540F6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9E85F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转速</w:t>
            </w:r>
          </w:p>
          <w:p w14:paraId="3174578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EE022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转速</w:t>
            </w:r>
          </w:p>
          <w:p w14:paraId="07F96F7E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6E0E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板温度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EFD98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339DD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</w:t>
            </w:r>
          </w:p>
          <w:p w14:paraId="093B10FC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738C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</w:t>
            </w:r>
          </w:p>
          <w:p w14:paraId="421A5B6C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2275D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运行时间</w:t>
            </w:r>
          </w:p>
          <w:p w14:paraId="071CC832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高八位/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8DC7C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14F53A7D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0"/>
        <w:gridCol w:w="929"/>
        <w:gridCol w:w="928"/>
        <w:gridCol w:w="1049"/>
        <w:gridCol w:w="1049"/>
        <w:gridCol w:w="1049"/>
        <w:gridCol w:w="915"/>
      </w:tblGrid>
      <w:tr w:rsidR="00007606" w14:paraId="6F7BA3FF" w14:textId="77777777">
        <w:trPr>
          <w:trHeight w:hRule="exact" w:val="645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18396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第7</w:t>
            </w:r>
            <w:r>
              <w:rPr>
                <w:b/>
                <w:sz w:val="18"/>
                <w:szCs w:val="18"/>
              </w:rPr>
              <w:t>3</w:t>
            </w:r>
            <w:r>
              <w:rPr>
                <w:rFonts w:hint="eastAsia"/>
                <w:b/>
                <w:sz w:val="18"/>
                <w:szCs w:val="18"/>
              </w:rPr>
              <w:t>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B1D17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BE3A2B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A5F55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B8264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A263D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DF3D9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0882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D3FC1C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78DC0700" w14:textId="77777777">
        <w:trPr>
          <w:trHeight w:hRule="exact" w:val="994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4F6811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584CE4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运行时间</w:t>
            </w:r>
          </w:p>
          <w:p w14:paraId="108A6BEC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低八位/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5AECD8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相电流</w:t>
            </w:r>
          </w:p>
          <w:p w14:paraId="203CD61D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EE07D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相电流</w:t>
            </w:r>
          </w:p>
          <w:p w14:paraId="5F26FFF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6776D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90827E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功率</w:t>
            </w:r>
          </w:p>
          <w:p w14:paraId="1CEAD2D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A795B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功率</w:t>
            </w:r>
          </w:p>
          <w:p w14:paraId="732760DF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BC51A8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供液压力</w:t>
            </w:r>
          </w:p>
          <w:p w14:paraId="7B95839A" w14:textId="77777777" w:rsidR="00007606" w:rsidRDefault="0000760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6A887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2C05818A" w14:textId="77777777" w:rsidR="00007606" w:rsidRDefault="00007606">
      <w:pPr>
        <w:jc w:val="left"/>
        <w:rPr>
          <w:rFonts w:hint="eastAsia"/>
          <w:szCs w:val="21"/>
        </w:rPr>
      </w:pPr>
    </w:p>
    <w:p w14:paraId="6A474C65" w14:textId="77777777" w:rsidR="00007606" w:rsidRDefault="00007606">
      <w:pPr>
        <w:jc w:val="left"/>
        <w:rPr>
          <w:rFonts w:hint="eastAsia"/>
          <w:szCs w:val="21"/>
        </w:rPr>
      </w:pPr>
    </w:p>
    <w:p w14:paraId="4C4AA08C" w14:textId="77777777" w:rsidR="00007606" w:rsidRDefault="00007606">
      <w:pPr>
        <w:jc w:val="left"/>
        <w:rPr>
          <w:rFonts w:hint="eastAsia"/>
          <w:szCs w:val="21"/>
        </w:rPr>
      </w:pPr>
    </w:p>
    <w:p w14:paraId="65FDFD3D" w14:textId="77777777" w:rsidR="00007606" w:rsidRDefault="00007606">
      <w:pPr>
        <w:jc w:val="left"/>
        <w:rPr>
          <w:rFonts w:hint="eastAsia"/>
          <w:szCs w:val="21"/>
        </w:rPr>
      </w:pPr>
    </w:p>
    <w:p w14:paraId="5BE8F9F4" w14:textId="77777777" w:rsidR="00007606" w:rsidRDefault="00007606">
      <w:pPr>
        <w:jc w:val="left"/>
        <w:rPr>
          <w:rFonts w:hint="eastAsia"/>
          <w:szCs w:val="21"/>
        </w:rPr>
      </w:pP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051"/>
        <w:gridCol w:w="1051"/>
        <w:gridCol w:w="1052"/>
        <w:gridCol w:w="1077"/>
        <w:gridCol w:w="778"/>
        <w:gridCol w:w="1049"/>
        <w:gridCol w:w="1049"/>
        <w:gridCol w:w="1049"/>
        <w:gridCol w:w="915"/>
      </w:tblGrid>
      <w:tr w:rsidR="00007606" w14:paraId="082E0065" w14:textId="77777777">
        <w:trPr>
          <w:trHeight w:hRule="exact" w:val="645"/>
          <w:jc w:val="center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9FBF5" w14:textId="77777777" w:rsidR="00007606" w:rsidRDefault="00000000">
            <w:pPr>
              <w:autoSpaceDE w:val="0"/>
              <w:autoSpaceDN w:val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第7</w:t>
            </w:r>
            <w:r>
              <w:rPr>
                <w:b/>
                <w:sz w:val="18"/>
                <w:szCs w:val="18"/>
              </w:rPr>
              <w:t>4</w:t>
            </w:r>
            <w:r>
              <w:rPr>
                <w:rFonts w:hint="eastAsia"/>
                <w:b/>
                <w:sz w:val="18"/>
                <w:szCs w:val="18"/>
              </w:rPr>
              <w:t>帧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D3923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字节0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9D01E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字节1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EBE0E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字节2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ADEF56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字节3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37E5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D205F3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字节5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3B2647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3833F4" w14:textId="77777777" w:rsidR="00007606" w:rsidRDefault="00000000">
            <w:pPr>
              <w:autoSpaceDE w:val="0"/>
              <w:autoSpaceDN w:val="0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字节7</w:t>
            </w:r>
          </w:p>
        </w:tc>
      </w:tr>
      <w:tr w:rsidR="00007606" w14:paraId="0F700328" w14:textId="77777777">
        <w:trPr>
          <w:trHeight w:hRule="exact" w:val="994"/>
          <w:jc w:val="center"/>
        </w:trPr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1D3C4" w14:textId="77777777" w:rsidR="00007606" w:rsidRDefault="00007606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B6056E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供液温度</w:t>
            </w:r>
          </w:p>
          <w:p w14:paraId="1CFB3723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高八位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EFC06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供液温度</w:t>
            </w:r>
          </w:p>
          <w:p w14:paraId="5E9768DD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低八位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9EDBB2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5F2DB4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693DEA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7906A9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15444" w14:textId="77777777" w:rsidR="00007606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0A8A7F" w14:textId="77777777" w:rsidR="00007606" w:rsidRDefault="00000000">
            <w:pPr>
              <w:autoSpaceDE w:val="0"/>
              <w:autoSpaceDN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</w:tr>
    </w:tbl>
    <w:p w14:paraId="5735C0EA" w14:textId="77777777" w:rsidR="00007606" w:rsidRDefault="00007606">
      <w:pPr>
        <w:jc w:val="left"/>
        <w:rPr>
          <w:rFonts w:hint="eastAsia"/>
          <w:szCs w:val="21"/>
        </w:rPr>
      </w:pPr>
    </w:p>
    <w:p w14:paraId="4436B15E" w14:textId="77777777" w:rsidR="00007606" w:rsidRDefault="00007606">
      <w:pPr>
        <w:jc w:val="left"/>
        <w:rPr>
          <w:rFonts w:hint="eastAsia"/>
          <w:szCs w:val="21"/>
        </w:rPr>
      </w:pPr>
    </w:p>
    <w:p w14:paraId="013F2D42" w14:textId="77777777" w:rsidR="00007606" w:rsidRDefault="00007606">
      <w:pPr>
        <w:jc w:val="left"/>
        <w:rPr>
          <w:rFonts w:hint="eastAsia"/>
          <w:szCs w:val="21"/>
        </w:rPr>
      </w:pPr>
    </w:p>
    <w:sectPr w:rsidR="00007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72" w:hanging="420"/>
      </w:pPr>
    </w:lvl>
    <w:lvl w:ilvl="2">
      <w:start w:val="1"/>
      <w:numFmt w:val="lowerRoman"/>
      <w:lvlText w:val="%3."/>
      <w:lvlJc w:val="right"/>
      <w:pPr>
        <w:ind w:left="1692" w:hanging="420"/>
      </w:pPr>
    </w:lvl>
    <w:lvl w:ilvl="3">
      <w:start w:val="1"/>
      <w:numFmt w:val="decimal"/>
      <w:lvlText w:val="%4."/>
      <w:lvlJc w:val="left"/>
      <w:pPr>
        <w:ind w:left="2112" w:hanging="420"/>
      </w:pPr>
    </w:lvl>
    <w:lvl w:ilvl="4">
      <w:start w:val="1"/>
      <w:numFmt w:val="lowerLetter"/>
      <w:lvlText w:val="%5)"/>
      <w:lvlJc w:val="left"/>
      <w:pPr>
        <w:ind w:left="2532" w:hanging="420"/>
      </w:pPr>
    </w:lvl>
    <w:lvl w:ilvl="5">
      <w:start w:val="1"/>
      <w:numFmt w:val="lowerRoman"/>
      <w:lvlText w:val="%6."/>
      <w:lvlJc w:val="right"/>
      <w:pPr>
        <w:ind w:left="2952" w:hanging="420"/>
      </w:pPr>
    </w:lvl>
    <w:lvl w:ilvl="6">
      <w:start w:val="1"/>
      <w:numFmt w:val="decimal"/>
      <w:lvlText w:val="%7."/>
      <w:lvlJc w:val="left"/>
      <w:pPr>
        <w:ind w:left="3372" w:hanging="420"/>
      </w:pPr>
    </w:lvl>
    <w:lvl w:ilvl="7">
      <w:start w:val="1"/>
      <w:numFmt w:val="lowerLetter"/>
      <w:lvlText w:val="%8)"/>
      <w:lvlJc w:val="left"/>
      <w:pPr>
        <w:ind w:left="3792" w:hanging="420"/>
      </w:pPr>
    </w:lvl>
    <w:lvl w:ilvl="8">
      <w:start w:val="1"/>
      <w:numFmt w:val="lowerRoman"/>
      <w:lvlText w:val="%9."/>
      <w:lvlJc w:val="right"/>
      <w:pPr>
        <w:ind w:left="4212" w:hanging="420"/>
      </w:pPr>
    </w:lvl>
  </w:abstractNum>
  <w:abstractNum w:abstractNumId="2" w15:restartNumberingAfterBreak="0">
    <w:nsid w:val="00000005"/>
    <w:multiLevelType w:val="multilevel"/>
    <w:tmpl w:val="00000005"/>
    <w:lvl w:ilvl="0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8001733">
    <w:abstractNumId w:val="0"/>
  </w:num>
  <w:num w:numId="2" w16cid:durableId="193933422">
    <w:abstractNumId w:val="1"/>
  </w:num>
  <w:num w:numId="3" w16cid:durableId="8527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gzYjFkNjc1Njk4YWJhOTgyZGQ5ZDAzNWE3MDEzMjgifQ=="/>
  </w:docVars>
  <w:rsids>
    <w:rsidRoot w:val="0021628C"/>
    <w:rsid w:val="00007606"/>
    <w:rsid w:val="000E59EF"/>
    <w:rsid w:val="00201084"/>
    <w:rsid w:val="0021628C"/>
    <w:rsid w:val="002F150A"/>
    <w:rsid w:val="003453F0"/>
    <w:rsid w:val="005C5BFA"/>
    <w:rsid w:val="00623115"/>
    <w:rsid w:val="008A6F6C"/>
    <w:rsid w:val="00902F3A"/>
    <w:rsid w:val="00B25B63"/>
    <w:rsid w:val="00C65AEE"/>
    <w:rsid w:val="00CC0EF5"/>
    <w:rsid w:val="00CF6C72"/>
    <w:rsid w:val="00D07B93"/>
    <w:rsid w:val="00F929B1"/>
    <w:rsid w:val="00FB7180"/>
    <w:rsid w:val="05117747"/>
    <w:rsid w:val="056326BB"/>
    <w:rsid w:val="06FA5CC9"/>
    <w:rsid w:val="092B1742"/>
    <w:rsid w:val="0A4F76B2"/>
    <w:rsid w:val="0AE4395F"/>
    <w:rsid w:val="0DA75CA4"/>
    <w:rsid w:val="0DD74047"/>
    <w:rsid w:val="0E49780C"/>
    <w:rsid w:val="137513B8"/>
    <w:rsid w:val="13D43BA0"/>
    <w:rsid w:val="13E11700"/>
    <w:rsid w:val="13F002C4"/>
    <w:rsid w:val="140D666A"/>
    <w:rsid w:val="14981171"/>
    <w:rsid w:val="165C0F09"/>
    <w:rsid w:val="188B3FAB"/>
    <w:rsid w:val="19510D51"/>
    <w:rsid w:val="1A170F99"/>
    <w:rsid w:val="1F2911C1"/>
    <w:rsid w:val="200F7270"/>
    <w:rsid w:val="21A165ED"/>
    <w:rsid w:val="27A343FF"/>
    <w:rsid w:val="27BF157B"/>
    <w:rsid w:val="29B46D15"/>
    <w:rsid w:val="2CBC42DB"/>
    <w:rsid w:val="2E6054D7"/>
    <w:rsid w:val="33B43F5E"/>
    <w:rsid w:val="34943D90"/>
    <w:rsid w:val="376C4B50"/>
    <w:rsid w:val="38C610F2"/>
    <w:rsid w:val="3A991305"/>
    <w:rsid w:val="3BFE501B"/>
    <w:rsid w:val="3D8C1CEE"/>
    <w:rsid w:val="3DC5791C"/>
    <w:rsid w:val="42435CA8"/>
    <w:rsid w:val="46250CEB"/>
    <w:rsid w:val="467D767F"/>
    <w:rsid w:val="47864444"/>
    <w:rsid w:val="49CB1BAA"/>
    <w:rsid w:val="4CF51418"/>
    <w:rsid w:val="527F4586"/>
    <w:rsid w:val="55023148"/>
    <w:rsid w:val="582726A1"/>
    <w:rsid w:val="5BEB32C3"/>
    <w:rsid w:val="5C2F5EC6"/>
    <w:rsid w:val="5EC7073A"/>
    <w:rsid w:val="5F755D47"/>
    <w:rsid w:val="5FCB425A"/>
    <w:rsid w:val="61E33ADD"/>
    <w:rsid w:val="643C74D4"/>
    <w:rsid w:val="68686AEA"/>
    <w:rsid w:val="6D4D2752"/>
    <w:rsid w:val="6D853C9A"/>
    <w:rsid w:val="6F3F6C83"/>
    <w:rsid w:val="700F1F41"/>
    <w:rsid w:val="733C04A1"/>
    <w:rsid w:val="73726A6F"/>
    <w:rsid w:val="74A46B7D"/>
    <w:rsid w:val="74EE3366"/>
    <w:rsid w:val="765B1B40"/>
    <w:rsid w:val="77273F22"/>
    <w:rsid w:val="78B673FD"/>
    <w:rsid w:val="7CD75B94"/>
    <w:rsid w:val="7EC32874"/>
    <w:rsid w:val="7ED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E5D15F"/>
  <w15:docId w15:val="{2B0A7CD8-AA0E-4C1E-9FEC-89475BD6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S</dc:creator>
  <cp:lastModifiedBy>Administrator</cp:lastModifiedBy>
  <cp:revision>3</cp:revision>
  <dcterms:created xsi:type="dcterms:W3CDTF">2026-06-27T01:48:00Z</dcterms:created>
  <dcterms:modified xsi:type="dcterms:W3CDTF">2026-06-27T01:50:00Z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e48e27c510424c41a0b6212dc69df5c2</vt:lpwstr>
  </property>
  <property fmtid="{D5CDD505-2E9C-101B-9397-08002B2CF9AE}" pid="3" name="KSOProductBuildVer">
    <vt:lpwstr>2052-12.1.0.17857</vt:lpwstr>
  </property>
</Properties>
</file>